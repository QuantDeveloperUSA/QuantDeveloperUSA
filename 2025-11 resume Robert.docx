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311F" w14:textId="77777777" w:rsidR="00C97D9C" w:rsidRDefault="00A0174F">
      <w:pPr>
        <w:pStyle w:val="Heading1"/>
      </w:pPr>
      <w:r>
        <w:t xml:space="preserve">Robert </w:t>
      </w:r>
      <w:proofErr w:type="spellStart"/>
      <w:r>
        <w:t>Eisenlohr</w:t>
      </w:r>
      <w:proofErr w:type="spellEnd"/>
    </w:p>
    <w:p w14:paraId="6BC93C5D" w14:textId="77777777" w:rsidR="00C97D9C" w:rsidRDefault="0083714D">
      <w:r>
        <w:rPr>
          <w:noProof/>
        </w:rPr>
      </w:r>
      <w:r w:rsidR="0083714D">
        <w:rPr>
          <w:noProof/>
        </w:rPr>
        <w:pict w14:anchorId="749BEFAA">
          <v:rect id="_x0000_i1025" style="width:0;height:0" o:hralign="center" o:hrstd="t" o:hr="t" fillcolor="gray" stroked="f">
            <v:path strokeok="f"/>
          </v:rect>
        </w:pict>
      </w:r>
    </w:p>
    <w:p w14:paraId="221DAE47" w14:textId="77777777" w:rsidR="00C97D9C" w:rsidRDefault="00A0174F">
      <w:pPr>
        <w:pStyle w:val="Heading2"/>
      </w:pPr>
      <w:r>
        <w:t>🌟 Quant Researcher &amp; Developer – AI Driven Solutions</w:t>
      </w:r>
    </w:p>
    <w:p w14:paraId="67B3A23F" w14:textId="77777777" w:rsidR="00C97D9C" w:rsidRDefault="0083714D">
      <w:r>
        <w:rPr>
          <w:noProof/>
        </w:rPr>
      </w:r>
      <w:r w:rsidR="0083714D">
        <w:rPr>
          <w:noProof/>
        </w:rPr>
        <w:pict w14:anchorId="4D55E263">
          <v:rect id="_x0000_i1026" style="width:0;height:0" o:hralign="center" o:hrstd="t" o:hr="t" fillcolor="gray" stroked="f">
            <v:path strokeok="f"/>
          </v:rect>
        </w:pict>
      </w:r>
    </w:p>
    <w:p w14:paraId="71643D86" w14:textId="77777777" w:rsidR="00C97D9C" w:rsidRDefault="00A0174F">
      <w:pPr>
        <w:pStyle w:val="Heading3"/>
      </w:pPr>
      <w:r>
        <w:t>📞 Contact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77"/>
        <w:gridCol w:w="4955"/>
      </w:tblGrid>
      <w:tr w:rsidR="00C97D9C" w14:paraId="0ACFD63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993A70" w14:textId="77777777" w:rsidR="00C97D9C" w:rsidRDefault="00A0174F">
            <w:r>
              <w:rPr>
                <w:b/>
              </w:rPr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639ECC" w14:textId="77777777" w:rsidR="00C97D9C" w:rsidRDefault="00A0174F">
            <w:r>
              <w:t>+1 (347) 688-8396</w:t>
            </w:r>
          </w:p>
        </w:tc>
      </w:tr>
      <w:tr w:rsidR="00C97D9C" w14:paraId="138908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5A0193" w14:textId="77777777" w:rsidR="00C97D9C" w:rsidRDefault="00A0174F">
            <w:r>
              <w:rPr>
                <w:b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FB5F70" w14:textId="77777777" w:rsidR="00C97D9C" w:rsidRDefault="00A0174F">
            <w:hyperlink r:id="rId5" w:history="1">
              <w:r>
                <w:rPr>
                  <w:rStyle w:val="Hyperlink"/>
                </w:rPr>
                <w:t>admin@abfs.tech</w:t>
              </w:r>
            </w:hyperlink>
          </w:p>
        </w:tc>
      </w:tr>
      <w:tr w:rsidR="00C97D9C" w14:paraId="3391C1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276F1F" w14:textId="77777777" w:rsidR="00C97D9C" w:rsidRDefault="00A0174F">
            <w:r>
              <w:rPr>
                <w:b/>
              </w:rPr>
              <w:t>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DEACA4" w14:textId="77777777" w:rsidR="00C97D9C" w:rsidRDefault="00A0174F">
            <w:hyperlink r:id="rId6" w:history="1">
              <w:r>
                <w:rPr>
                  <w:rStyle w:val="Hyperlink"/>
                </w:rPr>
                <w:t>www.abfs.tech</w:t>
              </w:r>
            </w:hyperlink>
          </w:p>
        </w:tc>
      </w:tr>
      <w:tr w:rsidR="00C97D9C" w14:paraId="70541F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C3E3F5" w14:textId="77777777" w:rsidR="00C97D9C" w:rsidRDefault="00A0174F">
            <w:r>
              <w:rPr>
                <w:b/>
              </w:rPr>
              <w:t>LinkedIn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0D17BA" w14:textId="77777777" w:rsidR="00C97D9C" w:rsidRDefault="00A0174F">
            <w:hyperlink r:id="rId7" w:history="1">
              <w:r>
                <w:rPr>
                  <w:rStyle w:val="Hyperlink"/>
                </w:rPr>
                <w:t>linkedin.com/in/robertoeisenlohr</w:t>
              </w:r>
            </w:hyperlink>
          </w:p>
        </w:tc>
      </w:tr>
      <w:tr w:rsidR="00C97D9C" w14:paraId="59E792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4BE3B" w14:textId="77777777" w:rsidR="00C97D9C" w:rsidRDefault="00A0174F">
            <w:r>
              <w:rPr>
                <w:b/>
              </w:rPr>
              <w:t>Portfolio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12D7A4" w14:textId="77777777" w:rsidR="00C97D9C" w:rsidRDefault="00A0174F">
            <w:hyperlink r:id="rId8" w:history="1">
              <w:r>
                <w:rPr>
                  <w:rStyle w:val="Hyperlink"/>
                </w:rPr>
                <w:t>linkedin.com/in/robertoeisenlohr/details/projects/</w:t>
              </w:r>
            </w:hyperlink>
          </w:p>
        </w:tc>
      </w:tr>
    </w:tbl>
    <w:p w14:paraId="23E1D19A" w14:textId="77777777" w:rsidR="00C97D9C" w:rsidRDefault="0083714D">
      <w:r>
        <w:rPr>
          <w:noProof/>
        </w:rPr>
      </w:r>
      <w:r w:rsidR="0083714D">
        <w:rPr>
          <w:noProof/>
        </w:rPr>
        <w:pict w14:anchorId="7919871B">
          <v:rect id="_x0000_i1027" style="width:0;height:0" o:hralign="center" o:hrstd="t" o:hr="t" fillcolor="gray" stroked="f">
            <v:path strokeok="f"/>
          </v:rect>
        </w:pict>
      </w:r>
    </w:p>
    <w:p w14:paraId="2932D790" w14:textId="77777777" w:rsidR="00C97D9C" w:rsidRDefault="00A0174F">
      <w:pPr>
        <w:pStyle w:val="Heading3"/>
      </w:pPr>
      <w:r>
        <w:t>📝 Summary</w:t>
      </w:r>
    </w:p>
    <w:p w14:paraId="1E848841" w14:textId="77777777" w:rsidR="00C97D9C" w:rsidRDefault="00A0174F">
      <w:r>
        <w:t xml:space="preserve">Highly accomplished and results-oriented </w:t>
      </w:r>
      <w:r>
        <w:rPr>
          <w:b/>
        </w:rPr>
        <w:t>Quant Researcher &amp; Developer</w:t>
      </w:r>
      <w:r>
        <w:t xml:space="preserve"> with 7+ years of experience designing, implementing, and deploying AI-driven trading systems within the Fintech industry. Expert in building autonomous </w:t>
      </w:r>
      <w:proofErr w:type="spellStart"/>
      <w:r>
        <w:t>agentic</w:t>
      </w:r>
      <w:proofErr w:type="spellEnd"/>
      <w:r>
        <w:t xml:space="preserve"> systems for risk assessment, portfolio analysis, and regulatory risk review using cutting-edge Gen-AI integration, multi-agent frameworks, and large language models. Proven capability to integrate and leverage advanced technologies (LLMs, MCP Servers, AWS, GCP Vertex, Gemini, Claude, Opus) to deliver robust, real-time solutions for quantitative teams. Skilled at dynamic Python code generation, debugging, and execution, automated HTML/CSS reporting, and end-to-end deployment of cloud-based platforms. Holds two Engineering degrees, MBAs in Finance and Corporate Law, and previously held FINRA Series 57 Securities Trader Representative license. Seeking a challenging leadership position leveraging deep expertise in AI, quant research, and trading technology within a leading financial technology firm.</w:t>
      </w:r>
    </w:p>
    <w:p w14:paraId="5D6BF064" w14:textId="77777777" w:rsidR="00C97D9C" w:rsidRDefault="0083714D">
      <w:r>
        <w:rPr>
          <w:noProof/>
        </w:rPr>
      </w:r>
      <w:r w:rsidR="0083714D">
        <w:rPr>
          <w:noProof/>
        </w:rPr>
        <w:pict w14:anchorId="1329E21C">
          <v:rect id="_x0000_i1028" style="width:0;height:0" o:hralign="center" o:hrstd="t" o:hr="t" fillcolor="gray" stroked="f">
            <v:path strokeok="f"/>
          </v:rect>
        </w:pict>
      </w:r>
    </w:p>
    <w:p w14:paraId="171A5DD2" w14:textId="77777777" w:rsidR="00413EE7" w:rsidRDefault="00A0174F" w:rsidP="00413EE7">
      <w:pPr>
        <w:pStyle w:val="Heading2"/>
      </w:pPr>
      <w:r>
        <w:rPr>
          <w:rFonts w:ascii="Segoe UI Emoji" w:hAnsi="Segoe UI Emoji" w:cs="Segoe UI Emoji"/>
        </w:rPr>
        <w:t>💼</w:t>
      </w:r>
      <w:r>
        <w:t xml:space="preserve"> </w:t>
      </w:r>
      <w:r w:rsidR="00413EE7">
        <w:t>Experience</w:t>
      </w:r>
    </w:p>
    <w:p w14:paraId="317B9EEE" w14:textId="698DFA4F" w:rsidR="00C97D9C" w:rsidRDefault="00413EE7" w:rsidP="00413EE7">
      <w:pPr>
        <w:pStyle w:val="Heading2"/>
      </w:pPr>
      <w:r>
        <w:t>Citigroup</w:t>
      </w:r>
      <w:r w:rsidR="00A0174F">
        <w:t xml:space="preserve"> / Citibank</w:t>
      </w:r>
    </w:p>
    <w:p w14:paraId="6E8CE01B" w14:textId="77777777" w:rsidR="00C97D9C" w:rsidRDefault="00A0174F">
      <w:r>
        <w:rPr>
          <w:i/>
        </w:rPr>
        <w:t>Quantitative Developer AI Focused</w:t>
      </w:r>
      <w:r>
        <w:br/>
        <w:t>Mar 2025 – Present</w:t>
      </w:r>
    </w:p>
    <w:p w14:paraId="2D7E6F3C" w14:textId="77777777" w:rsidR="00C97D9C" w:rsidRDefault="00A0174F">
      <w:pPr>
        <w:numPr>
          <w:ilvl w:val="0"/>
          <w:numId w:val="3"/>
        </w:numPr>
      </w:pPr>
      <w:r>
        <w:t>Architect and implement advanced Gen-AI frameworks enabling seamless integration of multiple MCP Servers.</w:t>
      </w:r>
    </w:p>
    <w:p w14:paraId="667E1B33" w14:textId="77777777" w:rsidR="00C97D9C" w:rsidRDefault="00A0174F">
      <w:pPr>
        <w:numPr>
          <w:ilvl w:val="0"/>
          <w:numId w:val="3"/>
        </w:numPr>
      </w:pPr>
      <w:r>
        <w:t>Design, develop, and deploy intelligent reasoning and acting agents using machine learning for autonomous risk assessment, portfolio analysis, and regulatory risk reviews.</w:t>
      </w:r>
    </w:p>
    <w:p w14:paraId="0EE65B88" w14:textId="77777777" w:rsidR="00C97D9C" w:rsidRDefault="00A0174F">
      <w:pPr>
        <w:numPr>
          <w:ilvl w:val="0"/>
          <w:numId w:val="3"/>
        </w:numPr>
      </w:pPr>
      <w:r>
        <w:t>Led multiple MCP integrations and complex API workflows across financial data and trading systems.</w:t>
      </w:r>
    </w:p>
    <w:p w14:paraId="36522861" w14:textId="77777777" w:rsidR="00C97D9C" w:rsidRDefault="00A0174F">
      <w:pPr>
        <w:numPr>
          <w:ilvl w:val="0"/>
          <w:numId w:val="3"/>
        </w:numPr>
      </w:pPr>
      <w:r>
        <w:t xml:space="preserve">Developed, implemented, and supported large-scale platforms and </w:t>
      </w:r>
      <w:proofErr w:type="spellStart"/>
      <w:r>
        <w:t>agentic</w:t>
      </w:r>
      <w:proofErr w:type="spellEnd"/>
      <w:r>
        <w:t xml:space="preserve"> systems that operate across multiple departments, countries, companies, and portfolios, tailored for C-Level operations and decision-making.</w:t>
      </w:r>
    </w:p>
    <w:p w14:paraId="08E3DF04" w14:textId="77777777" w:rsidR="00C97D9C" w:rsidRDefault="00A0174F">
      <w:pPr>
        <w:numPr>
          <w:ilvl w:val="0"/>
          <w:numId w:val="3"/>
        </w:numPr>
      </w:pPr>
      <w:r>
        <w:lastRenderedPageBreak/>
        <w:t>Program autonomous agents to interpret Quant queries, dynamically write, debug, and execute Python code in real time, and iteratively enhance solutions through runtime analysis.</w:t>
      </w:r>
    </w:p>
    <w:p w14:paraId="28EF64C3" w14:textId="77777777" w:rsidR="00C97D9C" w:rsidRDefault="00A0174F">
      <w:pPr>
        <w:numPr>
          <w:ilvl w:val="0"/>
          <w:numId w:val="3"/>
        </w:numPr>
      </w:pPr>
      <w:r>
        <w:t>Develop agents capable of automatically generating and refining HTML/CSS visualizations, facilitating clearer interpretation of quantitative solutions for quants.</w:t>
      </w:r>
    </w:p>
    <w:p w14:paraId="02F94B2F" w14:textId="77777777" w:rsidR="00C97D9C" w:rsidRDefault="00A0174F">
      <w:pPr>
        <w:numPr>
          <w:ilvl w:val="0"/>
          <w:numId w:val="3"/>
        </w:numPr>
      </w:pPr>
      <w:r>
        <w:t>Led end-to-end systems development: from ideation and initial design through programming, implementation, and deployment—including LLM model training and integration.</w:t>
      </w:r>
    </w:p>
    <w:p w14:paraId="30C60259" w14:textId="77777777" w:rsidR="00C97D9C" w:rsidRDefault="00A0174F">
      <w:pPr>
        <w:numPr>
          <w:ilvl w:val="0"/>
          <w:numId w:val="3"/>
        </w:numPr>
      </w:pPr>
      <w:r>
        <w:t xml:space="preserve">Extensive hands-on experience with SQL, AWS (S3, EC2), Google Vertex AI, Gemini, Claude, Opus, building complex AI-powered platforms and </w:t>
      </w:r>
      <w:proofErr w:type="spellStart"/>
      <w:r>
        <w:t>agentic</w:t>
      </w:r>
      <w:proofErr w:type="spellEnd"/>
      <w:r>
        <w:t xml:space="preserve"> systems.</w:t>
      </w:r>
    </w:p>
    <w:p w14:paraId="3754D39F" w14:textId="77777777" w:rsidR="00C97D9C" w:rsidRDefault="00A0174F">
      <w:pPr>
        <w:numPr>
          <w:ilvl w:val="0"/>
          <w:numId w:val="3"/>
        </w:numPr>
      </w:pPr>
      <w:r>
        <w:t>Managed financial assets: Equity Options, Stocks, Credit, ETFs, Currencies, and Futures.</w:t>
      </w:r>
    </w:p>
    <w:p w14:paraId="4C474996" w14:textId="77777777" w:rsidR="00C97D9C" w:rsidRDefault="00A0174F">
      <w:pPr>
        <w:numPr>
          <w:ilvl w:val="0"/>
          <w:numId w:val="3"/>
        </w:numPr>
      </w:pPr>
      <w:r>
        <w:t>Collaborated with Quant Developers, Quant Analysts, Directors, Risk Analysts, Portfolio Managers, and Quant Traders, delivering transformative solutions to multi-disciplinary teams.</w:t>
      </w:r>
    </w:p>
    <w:p w14:paraId="65DEDCA0" w14:textId="77777777" w:rsidR="00C97D9C" w:rsidRDefault="0083714D">
      <w:r>
        <w:rPr>
          <w:noProof/>
        </w:rPr>
      </w:r>
      <w:r w:rsidR="0083714D">
        <w:rPr>
          <w:noProof/>
        </w:rPr>
        <w:pict w14:anchorId="17DF616C">
          <v:rect id="_x0000_i1029" style="width:0;height:0" o:hralign="center" o:hrstd="t" o:hr="t" fillcolor="gray" stroked="f">
            <v:path strokeok="f"/>
          </v:rect>
        </w:pict>
      </w:r>
    </w:p>
    <w:p w14:paraId="31C2DDDD" w14:textId="06C88B4F" w:rsidR="00C97D9C" w:rsidRDefault="00A0174F">
      <w:pPr>
        <w:pStyle w:val="Heading3"/>
      </w:pPr>
      <w:r>
        <w:t>ABFS TECH</w:t>
      </w:r>
    </w:p>
    <w:p w14:paraId="1BC624CE" w14:textId="77777777" w:rsidR="00C97D9C" w:rsidRDefault="00A0174F">
      <w:r>
        <w:rPr>
          <w:i/>
        </w:rPr>
        <w:t>Quant Researcher &amp; Developer (Full-Time)</w:t>
      </w:r>
      <w:r>
        <w:br/>
        <w:t>March 2016 – Present</w:t>
      </w:r>
    </w:p>
    <w:p w14:paraId="1B7EAB2F" w14:textId="77777777" w:rsidR="00C97D9C" w:rsidRDefault="00A0174F">
      <w:pPr>
        <w:numPr>
          <w:ilvl w:val="0"/>
          <w:numId w:val="4"/>
        </w:numPr>
      </w:pPr>
      <w:r>
        <w:t>Developed and implemented AI-driven trading systems outperforming the S&amp;P 500 by 3X over 10 years.</w:t>
      </w:r>
    </w:p>
    <w:p w14:paraId="6579F454" w14:textId="77777777" w:rsidR="00C97D9C" w:rsidRDefault="00A0174F">
      <w:pPr>
        <w:numPr>
          <w:ilvl w:val="0"/>
          <w:numId w:val="4"/>
        </w:numPr>
      </w:pPr>
      <w:r>
        <w:t>Engineered a grid system with ROI averaging 10% monthly, Sharpe Ratio of 4.7.</w:t>
      </w:r>
    </w:p>
    <w:p w14:paraId="129F1495" w14:textId="77777777" w:rsidR="00C97D9C" w:rsidRDefault="00A0174F">
      <w:pPr>
        <w:numPr>
          <w:ilvl w:val="0"/>
          <w:numId w:val="4"/>
        </w:numPr>
      </w:pPr>
      <w:r>
        <w:t>Designed and implemented AI trading systems for hedge funds, brokerage firms, family offices, proprietary traders.</w:t>
      </w:r>
    </w:p>
    <w:p w14:paraId="7BE55857" w14:textId="77777777" w:rsidR="00C97D9C" w:rsidRDefault="00A0174F">
      <w:pPr>
        <w:numPr>
          <w:ilvl w:val="0"/>
          <w:numId w:val="4"/>
        </w:numPr>
      </w:pPr>
      <w:r>
        <w:t xml:space="preserve">API integrations for Charles Schwab, TD Ameritrade, Interactive Brokers, IG, FOREX.com, </w:t>
      </w:r>
      <w:proofErr w:type="spellStart"/>
      <w:r>
        <w:t>Pepperstone</w:t>
      </w:r>
      <w:proofErr w:type="spellEnd"/>
      <w:r>
        <w:t>.</w:t>
      </w:r>
    </w:p>
    <w:p w14:paraId="287AF4FF" w14:textId="77777777" w:rsidR="00C97D9C" w:rsidRDefault="00A0174F">
      <w:pPr>
        <w:numPr>
          <w:ilvl w:val="0"/>
          <w:numId w:val="4"/>
        </w:numPr>
      </w:pPr>
      <w:r>
        <w:t xml:space="preserve">Developed in Python, C#, C++, </w:t>
      </w:r>
      <w:proofErr w:type="spellStart"/>
      <w:r>
        <w:t>NinjaScript</w:t>
      </w:r>
      <w:proofErr w:type="spellEnd"/>
      <w:r>
        <w:t xml:space="preserve"> 8, MQL5, MQL4, </w:t>
      </w:r>
      <w:proofErr w:type="spellStart"/>
      <w:r>
        <w:t>ThinkScript</w:t>
      </w:r>
      <w:proofErr w:type="spellEnd"/>
      <w:r>
        <w:t>, Pine Script.</w:t>
      </w:r>
    </w:p>
    <w:p w14:paraId="1015A9FD" w14:textId="77777777" w:rsidR="00C97D9C" w:rsidRDefault="00A0174F">
      <w:pPr>
        <w:numPr>
          <w:ilvl w:val="0"/>
          <w:numId w:val="4"/>
        </w:numPr>
      </w:pPr>
      <w:r>
        <w:t xml:space="preserve">Programmed </w:t>
      </w:r>
      <w:proofErr w:type="spellStart"/>
      <w:r>
        <w:t>GenAI</w:t>
      </w:r>
      <w:proofErr w:type="spellEnd"/>
      <w:r>
        <w:t xml:space="preserve"> applications—Google Gemini, </w:t>
      </w:r>
      <w:proofErr w:type="spellStart"/>
      <w:r>
        <w:t>Anthropic's</w:t>
      </w:r>
      <w:proofErr w:type="spellEnd"/>
      <w:r>
        <w:t xml:space="preserve"> Claude, </w:t>
      </w:r>
      <w:proofErr w:type="spellStart"/>
      <w:r>
        <w:t>xAI's</w:t>
      </w:r>
      <w:proofErr w:type="spellEnd"/>
      <w:r>
        <w:t xml:space="preserve"> </w:t>
      </w:r>
      <w:proofErr w:type="spellStart"/>
      <w:r>
        <w:t>Grok</w:t>
      </w:r>
      <w:proofErr w:type="spellEnd"/>
      <w:r>
        <w:t xml:space="preserve">, </w:t>
      </w:r>
      <w:proofErr w:type="spellStart"/>
      <w:r>
        <w:t>OpenAI's</w:t>
      </w:r>
      <w:proofErr w:type="spellEnd"/>
      <w:r>
        <w:t xml:space="preserve"> </w:t>
      </w:r>
      <w:proofErr w:type="spellStart"/>
      <w:r>
        <w:t>ChatGPT</w:t>
      </w:r>
      <w:proofErr w:type="spellEnd"/>
      <w:r>
        <w:t>.</w:t>
      </w:r>
    </w:p>
    <w:p w14:paraId="2A271019" w14:textId="77777777" w:rsidR="00C97D9C" w:rsidRDefault="00A0174F">
      <w:pPr>
        <w:numPr>
          <w:ilvl w:val="0"/>
          <w:numId w:val="4"/>
        </w:numPr>
      </w:pPr>
      <w:r>
        <w:t>Integrated financial platforms, built smartphone applications, connected systems within financial markets.</w:t>
      </w:r>
    </w:p>
    <w:p w14:paraId="37A169F9" w14:textId="77777777" w:rsidR="00C97D9C" w:rsidRDefault="00A0174F">
      <w:pPr>
        <w:numPr>
          <w:ilvl w:val="0"/>
          <w:numId w:val="4"/>
        </w:numPr>
      </w:pPr>
      <w:r>
        <w:t>Extensive expertise with AWS cloud computing solutions.</w:t>
      </w:r>
    </w:p>
    <w:p w14:paraId="466B3598" w14:textId="77777777" w:rsidR="00C97D9C" w:rsidRDefault="00A0174F">
      <w:pPr>
        <w:numPr>
          <w:ilvl w:val="0"/>
          <w:numId w:val="4"/>
        </w:numPr>
      </w:pPr>
      <w:r>
        <w:t>Worked closely with Portfolio Managers, Front Office, Middle Office, Back Office, and teams from multiple Hedge Funds, Family Offices, Banks, and other financial institutions.</w:t>
      </w:r>
    </w:p>
    <w:p w14:paraId="19F3F4A5" w14:textId="77777777" w:rsidR="00C97D9C" w:rsidRDefault="00A0174F">
      <w:pPr>
        <w:numPr>
          <w:ilvl w:val="0"/>
          <w:numId w:val="4"/>
        </w:numPr>
      </w:pPr>
      <w:r>
        <w:rPr>
          <w:b/>
        </w:rPr>
        <w:t>Provided quant research, development, and technology services to multiple clients across the financial markets, collaborating and delivering solutions tailored for each client’s unique requirements, diverse asset classes, and business strategies.</w:t>
      </w:r>
    </w:p>
    <w:p w14:paraId="3EFD0B0C" w14:textId="77777777" w:rsidR="00C97D9C" w:rsidRDefault="0083714D">
      <w:r>
        <w:rPr>
          <w:noProof/>
        </w:rPr>
      </w:r>
      <w:r w:rsidR="0083714D">
        <w:rPr>
          <w:noProof/>
        </w:rPr>
        <w:pict w14:anchorId="34A7DB15">
          <v:rect id="_x0000_i1030" style="width:0;height:0" o:hralign="center" o:hrstd="t" o:hr="t" fillcolor="gray" stroked="f">
            <v:path strokeok="f"/>
          </v:rect>
        </w:pict>
      </w:r>
    </w:p>
    <w:p w14:paraId="0C9DB28A" w14:textId="56950AAC" w:rsidR="00C97D9C" w:rsidRDefault="00A0174F">
      <w:pPr>
        <w:pStyle w:val="Heading3"/>
      </w:pPr>
      <w:r>
        <w:t>T3 Trading Group</w:t>
      </w:r>
    </w:p>
    <w:p w14:paraId="18D7102F" w14:textId="77777777" w:rsidR="00C97D9C" w:rsidRDefault="00A0174F">
      <w:r>
        <w:rPr>
          <w:i/>
        </w:rPr>
        <w:t>Quant Researcher &amp; Developer (Part-Time)</w:t>
      </w:r>
      <w:r>
        <w:br/>
        <w:t>Feb 2019 – Dec 2019</w:t>
      </w:r>
    </w:p>
    <w:p w14:paraId="0D948975" w14:textId="77777777" w:rsidR="00C97D9C" w:rsidRDefault="00A0174F">
      <w:pPr>
        <w:numPr>
          <w:ilvl w:val="0"/>
          <w:numId w:val="5"/>
        </w:numPr>
      </w:pPr>
      <w:r>
        <w:t>Developed algorithmic trading solutions for Stocks, Equity Options, ETFs using machine learning/statistics.</w:t>
      </w:r>
    </w:p>
    <w:p w14:paraId="166A11B1" w14:textId="77777777" w:rsidR="00C97D9C" w:rsidRDefault="00A0174F">
      <w:pPr>
        <w:numPr>
          <w:ilvl w:val="0"/>
          <w:numId w:val="5"/>
        </w:numPr>
      </w:pPr>
      <w:r>
        <w:lastRenderedPageBreak/>
        <w:t xml:space="preserve">Built, </w:t>
      </w:r>
      <w:proofErr w:type="spellStart"/>
      <w:r>
        <w:t>backtested</w:t>
      </w:r>
      <w:proofErr w:type="spellEnd"/>
      <w:r>
        <w:t>, optimized trading algorithms and financial performance tests in Python, SQL, C#, C++.</w:t>
      </w:r>
    </w:p>
    <w:p w14:paraId="7E357203" w14:textId="77777777" w:rsidR="00C97D9C" w:rsidRDefault="00A0174F">
      <w:pPr>
        <w:numPr>
          <w:ilvl w:val="0"/>
          <w:numId w:val="5"/>
        </w:numPr>
      </w:pPr>
      <w:r>
        <w:t>Led API integrations for real-time trading and data workflows.</w:t>
      </w:r>
    </w:p>
    <w:p w14:paraId="6363DE90" w14:textId="77777777" w:rsidR="00C97D9C" w:rsidRDefault="00A0174F">
      <w:pPr>
        <w:numPr>
          <w:ilvl w:val="0"/>
          <w:numId w:val="5"/>
        </w:numPr>
      </w:pPr>
      <w:r>
        <w:t>Partnered with Portfolio Managers, Traders, Developers to deliver production strategies.</w:t>
      </w:r>
    </w:p>
    <w:p w14:paraId="095E35B9" w14:textId="77777777" w:rsidR="00C97D9C" w:rsidRDefault="0083714D">
      <w:r>
        <w:rPr>
          <w:noProof/>
        </w:rPr>
      </w:r>
      <w:r w:rsidR="0083714D">
        <w:rPr>
          <w:noProof/>
        </w:rPr>
        <w:pict w14:anchorId="5EB53540">
          <v:rect id="_x0000_i1031" style="width:0;height:0" o:hralign="center" o:hrstd="t" o:hr="t" fillcolor="gray" stroked="f">
            <v:path strokeok="f"/>
          </v:rect>
        </w:pict>
      </w:r>
    </w:p>
    <w:p w14:paraId="7E3FB3E6" w14:textId="77777777" w:rsidR="00C97D9C" w:rsidRDefault="00A0174F">
      <w:pPr>
        <w:pStyle w:val="Heading3"/>
      </w:pPr>
      <w:proofErr w:type="spellStart"/>
      <w:r>
        <w:t>Brinpa</w:t>
      </w:r>
      <w:proofErr w:type="spellEnd"/>
      <w:r>
        <w:t xml:space="preserve"> Investments and Participations</w:t>
      </w:r>
    </w:p>
    <w:p w14:paraId="6CE57982" w14:textId="77777777" w:rsidR="00C97D9C" w:rsidRDefault="00A0174F">
      <w:r>
        <w:rPr>
          <w:i/>
        </w:rPr>
        <w:t>Investments Director (Part-Time)</w:t>
      </w:r>
      <w:r>
        <w:br/>
        <w:t>Jan 2006 – Jun 2015</w:t>
      </w:r>
    </w:p>
    <w:p w14:paraId="3A737347" w14:textId="77777777" w:rsidR="00C97D9C" w:rsidRDefault="00A0174F">
      <w:pPr>
        <w:numPr>
          <w:ilvl w:val="0"/>
          <w:numId w:val="6"/>
        </w:numPr>
      </w:pPr>
      <w:r>
        <w:t>Managed early-stage investments, following up through final payout.</w:t>
      </w:r>
    </w:p>
    <w:p w14:paraId="7A1A38CA" w14:textId="77777777" w:rsidR="00C97D9C" w:rsidRDefault="00A0174F">
      <w:pPr>
        <w:numPr>
          <w:ilvl w:val="0"/>
          <w:numId w:val="6"/>
        </w:numPr>
      </w:pPr>
      <w:r>
        <w:t>Responsible for performance analysis and investment project selection.</w:t>
      </w:r>
    </w:p>
    <w:p w14:paraId="5B01A0F5" w14:textId="77777777" w:rsidR="00C97D9C" w:rsidRDefault="0083714D">
      <w:r>
        <w:rPr>
          <w:noProof/>
        </w:rPr>
      </w:r>
      <w:r w:rsidR="0083714D">
        <w:rPr>
          <w:noProof/>
        </w:rPr>
        <w:pict w14:anchorId="4D977735">
          <v:rect id="_x0000_i1032" style="width:0;height:0" o:hralign="center" o:hrstd="t" o:hr="t" fillcolor="gray" stroked="f">
            <v:path strokeok="f"/>
          </v:rect>
        </w:pict>
      </w:r>
    </w:p>
    <w:p w14:paraId="6888AF58" w14:textId="77777777" w:rsidR="00C97D9C" w:rsidRDefault="00A0174F">
      <w:pPr>
        <w:pStyle w:val="Heading2"/>
      </w:pPr>
      <w:r>
        <w:t>💡 Skills</w:t>
      </w:r>
    </w:p>
    <w:p w14:paraId="5EBBA2BA" w14:textId="77777777" w:rsidR="00C97D9C" w:rsidRDefault="00A0174F">
      <w:r>
        <w:rPr>
          <w:b/>
        </w:rPr>
        <w:t>Programming Languages:</w:t>
      </w:r>
      <w:r>
        <w:br/>
      </w:r>
      <w:r>
        <w:rPr>
          <w:rStyle w:val="InlineCode"/>
          <w:highlight w:val="none"/>
        </w:rPr>
        <w:t>Python</w:t>
      </w:r>
      <w:r>
        <w:t xml:space="preserve">, </w:t>
      </w:r>
      <w:r>
        <w:rPr>
          <w:rStyle w:val="InlineCode"/>
          <w:highlight w:val="none"/>
        </w:rPr>
        <w:t>C#</w:t>
      </w:r>
      <w:r>
        <w:t xml:space="preserve">, </w:t>
      </w:r>
      <w:r>
        <w:rPr>
          <w:rStyle w:val="InlineCode"/>
          <w:highlight w:val="none"/>
        </w:rPr>
        <w:t>C++</w:t>
      </w:r>
      <w:r>
        <w:t xml:space="preserve">, </w:t>
      </w:r>
      <w:r>
        <w:rPr>
          <w:rStyle w:val="InlineCode"/>
          <w:highlight w:val="none"/>
        </w:rPr>
        <w:t>SQL</w:t>
      </w:r>
      <w:r>
        <w:t xml:space="preserve">, </w:t>
      </w:r>
      <w:r>
        <w:rPr>
          <w:rStyle w:val="InlineCode"/>
          <w:highlight w:val="none"/>
        </w:rPr>
        <w:t>HTML</w:t>
      </w:r>
      <w:r>
        <w:t xml:space="preserve">, </w:t>
      </w:r>
      <w:r>
        <w:rPr>
          <w:rStyle w:val="InlineCode"/>
          <w:highlight w:val="none"/>
        </w:rPr>
        <w:t>CSS</w:t>
      </w:r>
      <w:r>
        <w:t xml:space="preserve">, </w:t>
      </w:r>
      <w:r>
        <w:rPr>
          <w:rStyle w:val="InlineCode"/>
          <w:highlight w:val="none"/>
        </w:rPr>
        <w:t>JavaScript</w:t>
      </w:r>
      <w:r>
        <w:t xml:space="preserve">, </w:t>
      </w:r>
      <w:r>
        <w:rPr>
          <w:rStyle w:val="InlineCode"/>
          <w:highlight w:val="none"/>
        </w:rPr>
        <w:t>MQL5</w:t>
      </w:r>
      <w:r>
        <w:t xml:space="preserve">, </w:t>
      </w:r>
      <w:r>
        <w:rPr>
          <w:rStyle w:val="InlineCode"/>
          <w:highlight w:val="none"/>
        </w:rPr>
        <w:t>MQL4</w:t>
      </w:r>
      <w:r>
        <w:t xml:space="preserve">, </w:t>
      </w:r>
      <w:proofErr w:type="spellStart"/>
      <w:r>
        <w:rPr>
          <w:rStyle w:val="InlineCode"/>
          <w:highlight w:val="none"/>
        </w:rPr>
        <w:t>NinjaScript</w:t>
      </w:r>
      <w:proofErr w:type="spellEnd"/>
      <w:r>
        <w:rPr>
          <w:rStyle w:val="InlineCode"/>
          <w:highlight w:val="none"/>
        </w:rPr>
        <w:t xml:space="preserve"> 8</w:t>
      </w:r>
      <w:r>
        <w:t xml:space="preserve">, </w:t>
      </w:r>
      <w:proofErr w:type="spellStart"/>
      <w:r>
        <w:rPr>
          <w:rStyle w:val="InlineCode"/>
          <w:highlight w:val="none"/>
        </w:rPr>
        <w:t>ThinkScript</w:t>
      </w:r>
      <w:proofErr w:type="spellEnd"/>
      <w:r>
        <w:t xml:space="preserve">, </w:t>
      </w:r>
      <w:r>
        <w:rPr>
          <w:rStyle w:val="InlineCode"/>
          <w:highlight w:val="none"/>
        </w:rPr>
        <w:t>Pine Script</w:t>
      </w:r>
    </w:p>
    <w:p w14:paraId="5F5E98A7" w14:textId="77777777" w:rsidR="00C97D9C" w:rsidRDefault="00A0174F">
      <w:r>
        <w:rPr>
          <w:b/>
        </w:rPr>
        <w:t>Software &amp; Tools:</w:t>
      </w:r>
      <w:r>
        <w:br/>
      </w:r>
      <w:r>
        <w:rPr>
          <w:rStyle w:val="InlineCode"/>
          <w:highlight w:val="none"/>
        </w:rPr>
        <w:t>Amazon Web Services (AWS)</w:t>
      </w:r>
      <w:r>
        <w:t xml:space="preserve">, </w:t>
      </w:r>
      <w:r>
        <w:rPr>
          <w:rStyle w:val="InlineCode"/>
          <w:highlight w:val="none"/>
        </w:rPr>
        <w:t>Google Gemini</w:t>
      </w:r>
      <w:r>
        <w:t xml:space="preserve">, </w:t>
      </w:r>
      <w:proofErr w:type="spellStart"/>
      <w:r>
        <w:rPr>
          <w:rStyle w:val="InlineCode"/>
          <w:highlight w:val="none"/>
        </w:rPr>
        <w:t>Anthropic's</w:t>
      </w:r>
      <w:proofErr w:type="spellEnd"/>
      <w:r>
        <w:rPr>
          <w:rStyle w:val="InlineCode"/>
          <w:highlight w:val="none"/>
        </w:rPr>
        <w:t xml:space="preserve"> Claude</w:t>
      </w:r>
      <w:r>
        <w:t xml:space="preserve">, </w:t>
      </w:r>
      <w:r>
        <w:rPr>
          <w:rStyle w:val="InlineCode"/>
          <w:highlight w:val="none"/>
        </w:rPr>
        <w:t>Opus</w:t>
      </w:r>
      <w:r>
        <w:t xml:space="preserve">, </w:t>
      </w:r>
      <w:r>
        <w:rPr>
          <w:rStyle w:val="InlineCode"/>
          <w:highlight w:val="none"/>
        </w:rPr>
        <w:t>Sonnet</w:t>
      </w:r>
      <w:r>
        <w:t xml:space="preserve">, </w:t>
      </w:r>
      <w:proofErr w:type="spellStart"/>
      <w:r>
        <w:rPr>
          <w:rStyle w:val="InlineCode"/>
          <w:highlight w:val="none"/>
        </w:rPr>
        <w:t>OpenAI's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ChatGPT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Metatrader</w:t>
      </w:r>
      <w:proofErr w:type="spellEnd"/>
      <w:r>
        <w:t xml:space="preserve">, </w:t>
      </w:r>
      <w:r>
        <w:rPr>
          <w:rStyle w:val="InlineCode"/>
          <w:highlight w:val="none"/>
        </w:rPr>
        <w:t>Charles Schwab Trading Platform</w:t>
      </w:r>
      <w:r>
        <w:t xml:space="preserve">, </w:t>
      </w:r>
      <w:proofErr w:type="spellStart"/>
      <w:r>
        <w:rPr>
          <w:rStyle w:val="InlineCode"/>
          <w:highlight w:val="none"/>
        </w:rPr>
        <w:t>TradingView</w:t>
      </w:r>
      <w:proofErr w:type="spellEnd"/>
      <w:r>
        <w:t xml:space="preserve">, </w:t>
      </w:r>
      <w:proofErr w:type="spellStart"/>
      <w:r>
        <w:rPr>
          <w:rStyle w:val="InlineCode"/>
          <w:highlight w:val="none"/>
        </w:rPr>
        <w:t>Alveo</w:t>
      </w:r>
      <w:proofErr w:type="spellEnd"/>
      <w:r>
        <w:rPr>
          <w:rStyle w:val="InlineCode"/>
          <w:highlight w:val="none"/>
        </w:rPr>
        <w:t xml:space="preserve"> C# Platform</w:t>
      </w:r>
      <w:r>
        <w:t xml:space="preserve">, </w:t>
      </w:r>
      <w:r>
        <w:rPr>
          <w:rStyle w:val="InlineCode"/>
          <w:highlight w:val="none"/>
        </w:rPr>
        <w:t>Unity</w:t>
      </w:r>
    </w:p>
    <w:p w14:paraId="4B132BC3" w14:textId="77777777" w:rsidR="00C97D9C" w:rsidRDefault="00A0174F">
      <w:r>
        <w:rPr>
          <w:b/>
        </w:rPr>
        <w:t>Quantitative Analysis:</w:t>
      </w:r>
      <w:r>
        <w:br/>
      </w:r>
      <w:r>
        <w:rPr>
          <w:rStyle w:val="InlineCode"/>
          <w:highlight w:val="none"/>
        </w:rPr>
        <w:t>Algorithmic Trading</w:t>
      </w:r>
      <w:r>
        <w:t xml:space="preserve">, </w:t>
      </w:r>
      <w:r>
        <w:rPr>
          <w:rStyle w:val="InlineCode"/>
          <w:highlight w:val="none"/>
        </w:rPr>
        <w:t>Quantitative Research</w:t>
      </w:r>
      <w:r>
        <w:t xml:space="preserve">, </w:t>
      </w:r>
      <w:r>
        <w:rPr>
          <w:rStyle w:val="InlineCode"/>
          <w:highlight w:val="none"/>
        </w:rPr>
        <w:t>Mathematical Modeling</w:t>
      </w:r>
      <w:r>
        <w:t xml:space="preserve">, </w:t>
      </w:r>
      <w:r>
        <w:rPr>
          <w:rStyle w:val="InlineCode"/>
          <w:highlight w:val="none"/>
        </w:rPr>
        <w:t>Statistical Analysis</w:t>
      </w:r>
      <w:r>
        <w:t xml:space="preserve">, </w:t>
      </w:r>
      <w:r>
        <w:rPr>
          <w:rStyle w:val="InlineCode"/>
          <w:highlight w:val="none"/>
        </w:rPr>
        <w:t>Risk Management</w:t>
      </w:r>
      <w:r>
        <w:t xml:space="preserve">, </w:t>
      </w:r>
      <w:r>
        <w:rPr>
          <w:rStyle w:val="InlineCode"/>
          <w:highlight w:val="none"/>
        </w:rPr>
        <w:t>Portfolio Optimization</w:t>
      </w:r>
      <w:r>
        <w:t xml:space="preserve">, </w:t>
      </w:r>
      <w:proofErr w:type="spellStart"/>
      <w:r>
        <w:rPr>
          <w:rStyle w:val="InlineCode"/>
          <w:highlight w:val="none"/>
        </w:rPr>
        <w:t>Backtesting</w:t>
      </w:r>
      <w:proofErr w:type="spellEnd"/>
      <w:r>
        <w:t xml:space="preserve">, </w:t>
      </w:r>
      <w:r>
        <w:rPr>
          <w:rStyle w:val="InlineCode"/>
          <w:highlight w:val="none"/>
        </w:rPr>
        <w:t>Derivatives Pricing</w:t>
      </w:r>
      <w:r>
        <w:t xml:space="preserve">, </w:t>
      </w:r>
      <w:r>
        <w:rPr>
          <w:rStyle w:val="InlineCode"/>
          <w:highlight w:val="none"/>
        </w:rPr>
        <w:t>Monte Carlo Simulation</w:t>
      </w:r>
      <w:r>
        <w:t xml:space="preserve">, </w:t>
      </w:r>
      <w:r>
        <w:rPr>
          <w:rStyle w:val="InlineCode"/>
          <w:highlight w:val="none"/>
        </w:rPr>
        <w:t>Time Series Analysis</w:t>
      </w:r>
      <w:r>
        <w:t xml:space="preserve">, </w:t>
      </w:r>
      <w:r>
        <w:rPr>
          <w:rStyle w:val="InlineCode"/>
          <w:highlight w:val="none"/>
        </w:rPr>
        <w:t>Financial Algorithms</w:t>
      </w:r>
      <w:r>
        <w:t xml:space="preserve">, </w:t>
      </w:r>
      <w:r>
        <w:rPr>
          <w:rStyle w:val="InlineCode"/>
          <w:highlight w:val="none"/>
        </w:rPr>
        <w:t>Options &amp; Futures</w:t>
      </w:r>
      <w:r>
        <w:t xml:space="preserve">, </w:t>
      </w:r>
      <w:r>
        <w:rPr>
          <w:rStyle w:val="InlineCode"/>
          <w:highlight w:val="none"/>
        </w:rPr>
        <w:t>ETFs &amp; Indexes</w:t>
      </w:r>
      <w:r>
        <w:t xml:space="preserve">, </w:t>
      </w:r>
      <w:r>
        <w:rPr>
          <w:rStyle w:val="InlineCode"/>
          <w:highlight w:val="none"/>
        </w:rPr>
        <w:t>Pearson Correlation Analysis</w:t>
      </w:r>
    </w:p>
    <w:p w14:paraId="3982C3AA" w14:textId="77777777" w:rsidR="00C97D9C" w:rsidRDefault="00A0174F">
      <w:r>
        <w:rPr>
          <w:b/>
        </w:rPr>
        <w:t>Artificial Intelligence (AI):</w:t>
      </w:r>
      <w:r>
        <w:br/>
      </w:r>
      <w:r>
        <w:rPr>
          <w:rStyle w:val="InlineCode"/>
          <w:highlight w:val="none"/>
        </w:rPr>
        <w:t>Machine Learning</w:t>
      </w:r>
      <w:r>
        <w:t xml:space="preserve">, </w:t>
      </w:r>
      <w:r>
        <w:rPr>
          <w:rStyle w:val="InlineCode"/>
          <w:highlight w:val="none"/>
        </w:rPr>
        <w:t>AI Trading Systems</w:t>
      </w:r>
      <w:r>
        <w:t xml:space="preserve">, </w:t>
      </w:r>
      <w:r>
        <w:rPr>
          <w:rStyle w:val="InlineCode"/>
          <w:highlight w:val="none"/>
        </w:rPr>
        <w:t>Predictive Modeling</w:t>
      </w:r>
      <w:r>
        <w:t xml:space="preserve">, </w:t>
      </w:r>
      <w:r>
        <w:rPr>
          <w:rStyle w:val="InlineCode"/>
          <w:highlight w:val="none"/>
        </w:rPr>
        <w:t>Neural Networks</w:t>
      </w:r>
      <w:r>
        <w:t xml:space="preserve">, </w:t>
      </w:r>
      <w:r>
        <w:rPr>
          <w:rStyle w:val="InlineCode"/>
          <w:highlight w:val="none"/>
        </w:rPr>
        <w:t>Model Optimization</w:t>
      </w:r>
      <w:r>
        <w:t xml:space="preserve">, </w:t>
      </w:r>
      <w:r>
        <w:rPr>
          <w:rStyle w:val="InlineCode"/>
          <w:highlight w:val="none"/>
        </w:rPr>
        <w:t>Deep Learning</w:t>
      </w:r>
      <w:r>
        <w:t xml:space="preserve">, </w:t>
      </w:r>
      <w:r>
        <w:rPr>
          <w:rStyle w:val="InlineCode"/>
          <w:highlight w:val="none"/>
        </w:rPr>
        <w:t>Natural Language Processing</w:t>
      </w:r>
      <w:r>
        <w:t xml:space="preserve">, </w:t>
      </w:r>
      <w:r>
        <w:rPr>
          <w:rStyle w:val="InlineCode"/>
          <w:highlight w:val="none"/>
        </w:rPr>
        <w:t>Large Language Models (LLM)</w:t>
      </w:r>
      <w:r>
        <w:t xml:space="preserve">, </w:t>
      </w:r>
      <w:r>
        <w:rPr>
          <w:rStyle w:val="InlineCode"/>
          <w:highlight w:val="none"/>
        </w:rPr>
        <w:t>Generative AI (</w:t>
      </w:r>
      <w:proofErr w:type="spellStart"/>
      <w:r>
        <w:rPr>
          <w:rStyle w:val="InlineCode"/>
          <w:highlight w:val="none"/>
        </w:rPr>
        <w:t>GenAI</w:t>
      </w:r>
      <w:proofErr w:type="spellEnd"/>
      <w:r>
        <w:rPr>
          <w:rStyle w:val="InlineCode"/>
          <w:highlight w:val="none"/>
        </w:rPr>
        <w:t>)</w:t>
      </w:r>
      <w:r>
        <w:t xml:space="preserve">, </w:t>
      </w:r>
      <w:proofErr w:type="spellStart"/>
      <w:r>
        <w:rPr>
          <w:rStyle w:val="InlineCode"/>
          <w:highlight w:val="none"/>
        </w:rPr>
        <w:t>Agentic</w:t>
      </w:r>
      <w:proofErr w:type="spellEnd"/>
      <w:r>
        <w:rPr>
          <w:rStyle w:val="InlineCode"/>
          <w:highlight w:val="none"/>
        </w:rPr>
        <w:t xml:space="preserve"> AI</w:t>
      </w:r>
      <w:r>
        <w:t xml:space="preserve">, </w:t>
      </w:r>
      <w:proofErr w:type="spellStart"/>
      <w:r>
        <w:rPr>
          <w:rStyle w:val="InlineCode"/>
          <w:highlight w:val="none"/>
        </w:rPr>
        <w:t>LangGraph</w:t>
      </w:r>
      <w:proofErr w:type="spellEnd"/>
    </w:p>
    <w:p w14:paraId="689912D8" w14:textId="77777777" w:rsidR="00C97D9C" w:rsidRDefault="00A0174F">
      <w:r>
        <w:rPr>
          <w:b/>
        </w:rPr>
        <w:t>Financial Expertise:</w:t>
      </w:r>
      <w:r>
        <w:br/>
      </w:r>
      <w:r>
        <w:rPr>
          <w:rStyle w:val="InlineCode"/>
          <w:highlight w:val="none"/>
        </w:rPr>
        <w:t>Financial Engineering</w:t>
      </w:r>
      <w:r>
        <w:t xml:space="preserve">, </w:t>
      </w:r>
      <w:r>
        <w:rPr>
          <w:rStyle w:val="InlineCode"/>
          <w:highlight w:val="none"/>
        </w:rPr>
        <w:t>Quantitative Finance</w:t>
      </w:r>
      <w:r>
        <w:t xml:space="preserve">, </w:t>
      </w:r>
      <w:r>
        <w:rPr>
          <w:rStyle w:val="InlineCode"/>
          <w:highlight w:val="none"/>
        </w:rPr>
        <w:t>Financial Modeling</w:t>
      </w:r>
      <w:r>
        <w:t xml:space="preserve">, </w:t>
      </w:r>
      <w:r>
        <w:rPr>
          <w:rStyle w:val="InlineCode"/>
          <w:highlight w:val="none"/>
        </w:rPr>
        <w:t>Cryptocurrency Trading</w:t>
      </w:r>
      <w:r>
        <w:t xml:space="preserve">, </w:t>
      </w:r>
      <w:r>
        <w:rPr>
          <w:rStyle w:val="InlineCode"/>
          <w:highlight w:val="none"/>
        </w:rPr>
        <w:t>Forex Trading</w:t>
      </w:r>
      <w:r>
        <w:t xml:space="preserve">, </w:t>
      </w:r>
      <w:r>
        <w:rPr>
          <w:rStyle w:val="InlineCode"/>
          <w:highlight w:val="none"/>
        </w:rPr>
        <w:t>Equities</w:t>
      </w:r>
      <w:r>
        <w:t xml:space="preserve">, </w:t>
      </w:r>
      <w:r>
        <w:rPr>
          <w:rStyle w:val="InlineCode"/>
          <w:highlight w:val="none"/>
        </w:rPr>
        <w:t>CFDs</w:t>
      </w:r>
      <w:r>
        <w:t xml:space="preserve">, </w:t>
      </w:r>
      <w:r>
        <w:rPr>
          <w:rStyle w:val="InlineCode"/>
          <w:highlight w:val="none"/>
        </w:rPr>
        <w:t>Portfolio Management</w:t>
      </w:r>
      <w:r>
        <w:t xml:space="preserve">, </w:t>
      </w:r>
      <w:r>
        <w:rPr>
          <w:rStyle w:val="InlineCode"/>
          <w:highlight w:val="none"/>
        </w:rPr>
        <w:t>Financial Analysis</w:t>
      </w:r>
      <w:r>
        <w:t xml:space="preserve">, </w:t>
      </w:r>
      <w:r>
        <w:rPr>
          <w:rStyle w:val="InlineCode"/>
          <w:highlight w:val="none"/>
        </w:rPr>
        <w:t>Equity Options</w:t>
      </w:r>
      <w:r>
        <w:t xml:space="preserve">, </w:t>
      </w:r>
      <w:r>
        <w:rPr>
          <w:rStyle w:val="InlineCode"/>
          <w:highlight w:val="none"/>
        </w:rPr>
        <w:t>Stocks</w:t>
      </w:r>
      <w:r>
        <w:t xml:space="preserve">, </w:t>
      </w:r>
      <w:r>
        <w:rPr>
          <w:rStyle w:val="InlineCode"/>
          <w:highlight w:val="none"/>
        </w:rPr>
        <w:t>Futures</w:t>
      </w:r>
      <w:r>
        <w:t xml:space="preserve">, </w:t>
      </w:r>
      <w:r>
        <w:rPr>
          <w:rStyle w:val="InlineCode"/>
          <w:highlight w:val="none"/>
        </w:rPr>
        <w:t>Futures Options</w:t>
      </w:r>
      <w:r>
        <w:t xml:space="preserve">, </w:t>
      </w:r>
      <w:r>
        <w:rPr>
          <w:rStyle w:val="InlineCode"/>
          <w:highlight w:val="none"/>
        </w:rPr>
        <w:t>Credit Instruments</w:t>
      </w:r>
      <w:r>
        <w:t xml:space="preserve">, </w:t>
      </w:r>
      <w:r>
        <w:rPr>
          <w:rStyle w:val="InlineCode"/>
          <w:highlight w:val="none"/>
        </w:rPr>
        <w:t>Currencies</w:t>
      </w:r>
    </w:p>
    <w:p w14:paraId="5374CA40" w14:textId="77777777" w:rsidR="00C97D9C" w:rsidRDefault="00A0174F">
      <w:r>
        <w:rPr>
          <w:b/>
        </w:rPr>
        <w:t>Other Skills:</w:t>
      </w:r>
      <w:r>
        <w:br/>
      </w:r>
      <w:r>
        <w:rPr>
          <w:rStyle w:val="InlineCode"/>
          <w:highlight w:val="none"/>
        </w:rPr>
        <w:t>API Integration</w:t>
      </w:r>
      <w:r>
        <w:t xml:space="preserve">, </w:t>
      </w:r>
      <w:r>
        <w:rPr>
          <w:rStyle w:val="InlineCode"/>
          <w:highlight w:val="none"/>
        </w:rPr>
        <w:t>Mobile App Development</w:t>
      </w:r>
      <w:r>
        <w:t xml:space="preserve">, </w:t>
      </w:r>
      <w:r>
        <w:rPr>
          <w:rStyle w:val="InlineCode"/>
          <w:highlight w:val="none"/>
        </w:rPr>
        <w:t>Project Management</w:t>
      </w:r>
      <w:r>
        <w:t xml:space="preserve">, </w:t>
      </w:r>
      <w:r>
        <w:rPr>
          <w:rStyle w:val="InlineCode"/>
          <w:highlight w:val="none"/>
        </w:rPr>
        <w:t>Client Communication</w:t>
      </w:r>
      <w:r>
        <w:t xml:space="preserve">, </w:t>
      </w:r>
      <w:r>
        <w:rPr>
          <w:rStyle w:val="InlineCode"/>
          <w:highlight w:val="none"/>
        </w:rPr>
        <w:t>Strong Analytical &amp; Research Skills</w:t>
      </w:r>
      <w:r>
        <w:t xml:space="preserve">, </w:t>
      </w:r>
      <w:r>
        <w:rPr>
          <w:rStyle w:val="InlineCode"/>
          <w:highlight w:val="none"/>
        </w:rPr>
        <w:t>Problem-solving</w:t>
      </w:r>
      <w:r>
        <w:t xml:space="preserve">, </w:t>
      </w:r>
      <w:r>
        <w:rPr>
          <w:rStyle w:val="InlineCode"/>
          <w:highlight w:val="none"/>
        </w:rPr>
        <w:t>Excellent Written &amp; Verbal Communication</w:t>
      </w:r>
      <w:r>
        <w:t xml:space="preserve">, </w:t>
      </w:r>
      <w:r>
        <w:rPr>
          <w:rStyle w:val="InlineCode"/>
          <w:highlight w:val="none"/>
        </w:rPr>
        <w:t>Low Latency Development</w:t>
      </w:r>
      <w:r>
        <w:t xml:space="preserve">, </w:t>
      </w:r>
      <w:r>
        <w:rPr>
          <w:rStyle w:val="InlineCode"/>
          <w:highlight w:val="none"/>
        </w:rPr>
        <w:t>Docker</w:t>
      </w:r>
    </w:p>
    <w:p w14:paraId="427FD4AA" w14:textId="77777777" w:rsidR="00C97D9C" w:rsidRDefault="0083714D">
      <w:r>
        <w:rPr>
          <w:noProof/>
        </w:rPr>
      </w:r>
      <w:r w:rsidR="0083714D">
        <w:rPr>
          <w:noProof/>
        </w:rPr>
        <w:pict w14:anchorId="75CD90D7">
          <v:rect id="_x0000_i1033" style="width:0;height:0" o:hralign="center" o:hrstd="t" o:hr="t" fillcolor="gray" stroked="f">
            <v:path strokeok="f"/>
          </v:rect>
        </w:pict>
      </w:r>
    </w:p>
    <w:p w14:paraId="3D0E4850" w14:textId="77777777" w:rsidR="00C97D9C" w:rsidRDefault="00A0174F">
      <w:pPr>
        <w:pStyle w:val="Heading2"/>
      </w:pPr>
      <w:r>
        <w:t>🎓 Education</w:t>
      </w:r>
    </w:p>
    <w:p w14:paraId="67F8F4A2" w14:textId="77777777" w:rsidR="00C97D9C" w:rsidRDefault="00A0174F">
      <w:pPr>
        <w:numPr>
          <w:ilvl w:val="0"/>
          <w:numId w:val="7"/>
        </w:numPr>
      </w:pPr>
      <w:r>
        <w:rPr>
          <w:b/>
        </w:rPr>
        <w:t>Harvard University</w:t>
      </w:r>
      <w:r>
        <w:br/>
      </w:r>
      <w:r>
        <w:rPr>
          <w:i/>
        </w:rPr>
        <w:t>Certification, Artificial Intelligence in Python</w:t>
      </w:r>
      <w:r>
        <w:br/>
        <w:t>August 2023 – January 2024</w:t>
      </w:r>
    </w:p>
    <w:p w14:paraId="54CDE74E" w14:textId="77777777" w:rsidR="00C97D9C" w:rsidRDefault="00A0174F">
      <w:pPr>
        <w:numPr>
          <w:ilvl w:val="0"/>
          <w:numId w:val="7"/>
        </w:numPr>
      </w:pPr>
      <w:r>
        <w:rPr>
          <w:b/>
        </w:rPr>
        <w:lastRenderedPageBreak/>
        <w:t xml:space="preserve">Federal </w:t>
      </w:r>
      <w:proofErr w:type="spellStart"/>
      <w:r>
        <w:rPr>
          <w:b/>
        </w:rPr>
        <w:t>Fluminense</w:t>
      </w:r>
      <w:proofErr w:type="spellEnd"/>
      <w:r>
        <w:rPr>
          <w:b/>
        </w:rPr>
        <w:t xml:space="preserve"> University</w:t>
      </w:r>
      <w:r>
        <w:br/>
      </w:r>
      <w:r>
        <w:rPr>
          <w:i/>
        </w:rPr>
        <w:t>1st Engineering Degree</w:t>
      </w:r>
      <w:r>
        <w:br/>
        <w:t>Diploma, 2002</w:t>
      </w:r>
    </w:p>
    <w:p w14:paraId="7A2F9039" w14:textId="77777777" w:rsidR="00C97D9C" w:rsidRDefault="00A0174F">
      <w:pPr>
        <w:numPr>
          <w:ilvl w:val="0"/>
          <w:numId w:val="7"/>
        </w:numPr>
      </w:pPr>
      <w:r>
        <w:rPr>
          <w:b/>
        </w:rPr>
        <w:t>UNESA</w:t>
      </w:r>
      <w:r>
        <w:br/>
      </w:r>
      <w:r>
        <w:rPr>
          <w:i/>
        </w:rPr>
        <w:t>2nd Engineering Degree</w:t>
      </w:r>
      <w:r>
        <w:br/>
        <w:t>Diploma, 2014</w:t>
      </w:r>
    </w:p>
    <w:p w14:paraId="0DBCC256" w14:textId="77777777" w:rsidR="00C97D9C" w:rsidRDefault="00A0174F">
      <w:pPr>
        <w:numPr>
          <w:ilvl w:val="0"/>
          <w:numId w:val="7"/>
        </w:numPr>
      </w:pPr>
      <w:proofErr w:type="spellStart"/>
      <w:r>
        <w:rPr>
          <w:b/>
        </w:rPr>
        <w:t>Ibmec</w:t>
      </w:r>
      <w:proofErr w:type="spellEnd"/>
      <w:r>
        <w:br/>
        <w:t>Attended 50 credits towards MBA, Finance</w:t>
      </w:r>
      <w:r>
        <w:br/>
        <w:t>2005–2006</w:t>
      </w:r>
    </w:p>
    <w:p w14:paraId="1D7818D0" w14:textId="77777777" w:rsidR="00C97D9C" w:rsidRDefault="00A0174F">
      <w:pPr>
        <w:numPr>
          <w:ilvl w:val="0"/>
          <w:numId w:val="7"/>
        </w:numPr>
      </w:pPr>
      <w:r>
        <w:rPr>
          <w:b/>
        </w:rPr>
        <w:t xml:space="preserve">FGV – </w:t>
      </w:r>
      <w:proofErr w:type="spellStart"/>
      <w:r>
        <w:rPr>
          <w:b/>
        </w:rPr>
        <w:t>Getulio</w:t>
      </w:r>
      <w:proofErr w:type="spellEnd"/>
      <w:r>
        <w:rPr>
          <w:b/>
        </w:rPr>
        <w:t xml:space="preserve"> Vargas Foundation</w:t>
      </w:r>
      <w:r>
        <w:br/>
        <w:t>Attended 36 credits towards MBA, Corporate Law</w:t>
      </w:r>
      <w:r>
        <w:br/>
        <w:t>2003–2004</w:t>
      </w:r>
    </w:p>
    <w:p w14:paraId="235CA68D" w14:textId="77777777" w:rsidR="00C97D9C" w:rsidRDefault="0083714D">
      <w:r>
        <w:rPr>
          <w:noProof/>
        </w:rPr>
      </w:r>
      <w:r w:rsidR="0083714D">
        <w:rPr>
          <w:noProof/>
        </w:rPr>
        <w:pict w14:anchorId="5083ED9D">
          <v:rect id="_x0000_i1034" style="width:0;height:0" o:hralign="center" o:hrstd="t" o:hr="t" fillcolor="gray" stroked="f">
            <v:path strokeok="f"/>
          </v:rect>
        </w:pict>
      </w:r>
    </w:p>
    <w:p w14:paraId="346E3189" w14:textId="77777777" w:rsidR="00C97D9C" w:rsidRDefault="00A0174F">
      <w:pPr>
        <w:pStyle w:val="Heading2"/>
      </w:pPr>
      <w:r>
        <w:t>📜 Certifications &amp; Licenses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2"/>
        <w:gridCol w:w="2872"/>
      </w:tblGrid>
      <w:tr w:rsidR="00C97D9C" w14:paraId="71FEC93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6F2519" w14:textId="77777777" w:rsidR="00C97D9C" w:rsidRDefault="00A0174F">
            <w:r>
              <w:rPr>
                <w:b/>
              </w:rPr>
              <w:t>Certification / License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EED8C4" w14:textId="77777777" w:rsidR="00C97D9C" w:rsidRDefault="00A0174F">
            <w:r>
              <w:rPr>
                <w:b/>
              </w:rPr>
              <w:t>Issuing Organization</w:t>
            </w:r>
          </w:p>
        </w:tc>
      </w:tr>
      <w:tr w:rsidR="00C97D9C" w14:paraId="73FEEC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7B51D3" w14:textId="77777777" w:rsidR="00C97D9C" w:rsidRDefault="00A0174F">
            <w:r>
              <w:t>Harvard University Certification, Artificial Intelligence in 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FEE0B2" w14:textId="77777777" w:rsidR="00C97D9C" w:rsidRDefault="00A0174F">
            <w:r>
              <w:t>Harvard University</w:t>
            </w:r>
          </w:p>
        </w:tc>
      </w:tr>
      <w:tr w:rsidR="00C97D9C" w14:paraId="585064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CC49CE" w14:textId="77777777" w:rsidR="00C97D9C" w:rsidRDefault="00A0174F">
            <w:r>
              <w:t xml:space="preserve">Prompt Engineering for </w:t>
            </w:r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381A28" w14:textId="77777777" w:rsidR="00C97D9C" w:rsidRDefault="00A0174F">
            <w:r>
              <w:t>Vanderbilt University</w:t>
            </w:r>
          </w:p>
        </w:tc>
      </w:tr>
      <w:tr w:rsidR="00C97D9C" w14:paraId="16607F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8A289" w14:textId="77777777" w:rsidR="00C97D9C" w:rsidRDefault="00A0174F">
            <w:r>
              <w:t xml:space="preserve">API </w:t>
            </w:r>
            <w:proofErr w:type="spellStart"/>
            <w:r>
              <w:t>Serverless</w:t>
            </w:r>
            <w:proofErr w:type="spellEnd"/>
            <w:r>
              <w:t xml:space="preserve"> Gateway Certification (AWS)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C017DE" w14:textId="77777777" w:rsidR="00C97D9C" w:rsidRDefault="00A0174F">
            <w:r>
              <w:t>Amazon Web Services (AWS)</w:t>
            </w:r>
          </w:p>
        </w:tc>
      </w:tr>
      <w:tr w:rsidR="00C97D9C" w14:paraId="170F72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F63884" w14:textId="77777777" w:rsidR="00C97D9C" w:rsidRDefault="00A0174F">
            <w:r>
              <w:t>AWS Cloud Computing Certification (AWS)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E2D4EE" w14:textId="77777777" w:rsidR="00C97D9C" w:rsidRDefault="00A0174F">
            <w:r>
              <w:t>Amazon Web Services (AWS)</w:t>
            </w:r>
          </w:p>
        </w:tc>
      </w:tr>
      <w:tr w:rsidR="00C97D9C" w14:paraId="0BE500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970A0E" w14:textId="77777777" w:rsidR="00C97D9C" w:rsidRDefault="00A0174F">
            <w:r>
              <w:t>Artificial Intelligence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6990CE" w14:textId="77777777" w:rsidR="00C97D9C" w:rsidRDefault="00A0174F">
            <w:r>
              <w:t>Google Launchpad</w:t>
            </w:r>
          </w:p>
        </w:tc>
      </w:tr>
      <w:tr w:rsidR="00C97D9C" w14:paraId="6C03F9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5FB3F8" w14:textId="77777777" w:rsidR="00C97D9C" w:rsidRDefault="00A0174F">
            <w:proofErr w:type="spellStart"/>
            <w:r>
              <w:t>Blockchain</w:t>
            </w:r>
            <w:proofErr w:type="spellEnd"/>
            <w:r>
              <w:t xml:space="preserve">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881113" w14:textId="77777777" w:rsidR="00C97D9C" w:rsidRDefault="00A0174F">
            <w:r>
              <w:t>Google Launchpad</w:t>
            </w:r>
          </w:p>
        </w:tc>
      </w:tr>
      <w:tr w:rsidR="00C97D9C" w14:paraId="4CFCB1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99606E" w14:textId="77777777" w:rsidR="00C97D9C" w:rsidRDefault="00A0174F">
            <w:r>
              <w:t>Cybersecurity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1544C9" w14:textId="77777777" w:rsidR="00C97D9C" w:rsidRDefault="00A0174F">
            <w:r>
              <w:t>Google Launchpad</w:t>
            </w:r>
          </w:p>
        </w:tc>
      </w:tr>
      <w:tr w:rsidR="00C97D9C" w14:paraId="4D5F48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2CBDD6" w14:textId="77777777" w:rsidR="00C97D9C" w:rsidRDefault="00A0174F">
            <w:r>
              <w:t>Data Science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7B830C" w14:textId="77777777" w:rsidR="00C97D9C" w:rsidRDefault="00A0174F">
            <w:r>
              <w:t>Google Launchpad</w:t>
            </w:r>
          </w:p>
        </w:tc>
      </w:tr>
      <w:tr w:rsidR="00C97D9C" w14:paraId="741BB2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5C6C72" w14:textId="77777777" w:rsidR="00C97D9C" w:rsidRDefault="00A0174F">
            <w:r>
              <w:t>Decoupled Applications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B93B11" w14:textId="77777777" w:rsidR="00C97D9C" w:rsidRDefault="00A0174F">
            <w:r>
              <w:t>Amazon Web Services (AWS)</w:t>
            </w:r>
          </w:p>
        </w:tc>
      </w:tr>
      <w:tr w:rsidR="00C97D9C" w14:paraId="421948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AEC6D6" w14:textId="77777777" w:rsidR="00C97D9C" w:rsidRDefault="00A0174F">
            <w:r>
              <w:t xml:space="preserve">Deploying &amp; Scaling Applications with Amazon </w:t>
            </w:r>
            <w:proofErr w:type="spellStart"/>
            <w:r>
              <w:t>Lightsail</w:t>
            </w:r>
            <w:proofErr w:type="spellEnd"/>
            <w:r>
              <w:t xml:space="preserve"> Certificate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0EF6A6" w14:textId="77777777" w:rsidR="00C97D9C" w:rsidRDefault="00A0174F">
            <w:r>
              <w:t>Amazon Web Services (AWS)</w:t>
            </w:r>
          </w:p>
        </w:tc>
      </w:tr>
      <w:tr w:rsidR="00C97D9C" w14:paraId="33E54F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03E170" w14:textId="77777777" w:rsidR="00C97D9C" w:rsidRDefault="00A0174F">
            <w:r>
              <w:t>Docker Certification 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EC722F" w14:textId="77777777" w:rsidR="00C97D9C" w:rsidRDefault="00A0174F">
            <w:r>
              <w:t>Google Launchpad</w:t>
            </w:r>
          </w:p>
        </w:tc>
      </w:tr>
      <w:tr w:rsidR="00C97D9C" w14:paraId="1C8F17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2837A4" w14:textId="77777777" w:rsidR="00C97D9C" w:rsidRDefault="00A0174F">
            <w:r>
              <w:t>Firebase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EB93BA" w14:textId="77777777" w:rsidR="00C97D9C" w:rsidRDefault="00A0174F">
            <w:r>
              <w:t>Google Launchpad</w:t>
            </w:r>
          </w:p>
        </w:tc>
      </w:tr>
      <w:tr w:rsidR="00C97D9C" w14:paraId="60DA2E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937C8F" w14:textId="77777777" w:rsidR="00C97D9C" w:rsidRDefault="00A0174F">
            <w:r>
              <w:t>GIT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1E5CC8" w14:textId="77777777" w:rsidR="00C97D9C" w:rsidRDefault="00A0174F">
            <w:r>
              <w:t>Google Launchpad</w:t>
            </w:r>
          </w:p>
        </w:tc>
      </w:tr>
      <w:tr w:rsidR="00C97D9C" w14:paraId="7371F0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381B5B" w14:textId="77777777" w:rsidR="00C97D9C" w:rsidRDefault="00A0174F">
            <w:proofErr w:type="spellStart"/>
            <w:r>
              <w:t>HoneyCode</w:t>
            </w:r>
            <w:proofErr w:type="spellEnd"/>
            <w:r>
              <w:t xml:space="preserve">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7E46E0" w14:textId="77777777" w:rsidR="00C97D9C" w:rsidRDefault="00A0174F">
            <w:r>
              <w:t>Google Launchpad</w:t>
            </w:r>
          </w:p>
        </w:tc>
      </w:tr>
      <w:tr w:rsidR="00C97D9C" w14:paraId="37A171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333BC8" w14:textId="77777777" w:rsidR="00C97D9C" w:rsidRDefault="00A0174F">
            <w:r>
              <w:t>Lambda Foundations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896982" w14:textId="77777777" w:rsidR="00C97D9C" w:rsidRDefault="00A0174F">
            <w:r>
              <w:t>Amazon Web Services (AWS)</w:t>
            </w:r>
          </w:p>
        </w:tc>
      </w:tr>
      <w:tr w:rsidR="00C97D9C" w14:paraId="10EA6F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987E13" w14:textId="77777777" w:rsidR="00C97D9C" w:rsidRDefault="00A0174F">
            <w:r>
              <w:t>Licensed 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297140" w14:textId="77777777" w:rsidR="00C97D9C" w:rsidRDefault="00A0174F">
            <w:proofErr w:type="spellStart"/>
            <w:r>
              <w:t>Crea</w:t>
            </w:r>
            <w:proofErr w:type="spellEnd"/>
            <w:r>
              <w:t>-RJ</w:t>
            </w:r>
          </w:p>
        </w:tc>
      </w:tr>
      <w:tr w:rsidR="00C97D9C" w14:paraId="61B032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C942FE" w14:textId="77777777" w:rsidR="00C97D9C" w:rsidRDefault="00A0174F">
            <w:r>
              <w:t>Machine Learning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1BB309" w14:textId="77777777" w:rsidR="00C97D9C" w:rsidRDefault="00A0174F">
            <w:r>
              <w:t>Google Launchpad</w:t>
            </w:r>
          </w:p>
        </w:tc>
      </w:tr>
      <w:tr w:rsidR="00C97D9C" w14:paraId="647A2A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9E2242" w14:textId="77777777" w:rsidR="00C97D9C" w:rsidRDefault="00A0174F">
            <w:r>
              <w:t>MySQL Certificate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95235B" w14:textId="77777777" w:rsidR="00C97D9C" w:rsidRDefault="00A0174F">
            <w:r>
              <w:t>Amazon Web Services (AWS)</w:t>
            </w:r>
          </w:p>
        </w:tc>
      </w:tr>
      <w:tr w:rsidR="00C97D9C" w14:paraId="3E0366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C44022" w14:textId="77777777" w:rsidR="00C97D9C" w:rsidRDefault="00A0174F">
            <w:proofErr w:type="spellStart"/>
            <w:r>
              <w:t>Node.js</w:t>
            </w:r>
            <w:proofErr w:type="spellEnd"/>
            <w:r>
              <w:t xml:space="preserve">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DD39E9" w14:textId="77777777" w:rsidR="00C97D9C" w:rsidRDefault="00A0174F">
            <w:r>
              <w:t>Google Launchpad</w:t>
            </w:r>
          </w:p>
        </w:tc>
      </w:tr>
      <w:tr w:rsidR="00C97D9C" w14:paraId="6172A6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72BD16" w14:textId="77777777" w:rsidR="00C97D9C" w:rsidRDefault="00A0174F">
            <w:r>
              <w:t>PHP Programming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CCC372" w14:textId="77777777" w:rsidR="00C97D9C" w:rsidRDefault="00A0174F">
            <w:proofErr w:type="spellStart"/>
            <w:r>
              <w:t>Sololearn</w:t>
            </w:r>
            <w:proofErr w:type="spellEnd"/>
          </w:p>
        </w:tc>
      </w:tr>
      <w:tr w:rsidR="00C97D9C" w14:paraId="6F60FD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7253BC" w14:textId="77777777" w:rsidR="00C97D9C" w:rsidRDefault="00A0174F">
            <w:r>
              <w:t>Programming in C#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030EF0" w14:textId="77777777" w:rsidR="00C97D9C" w:rsidRDefault="00A0174F">
            <w:r>
              <w:t>Google Launchpad</w:t>
            </w:r>
          </w:p>
        </w:tc>
      </w:tr>
      <w:tr w:rsidR="00C97D9C" w14:paraId="420B7D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EA227D" w14:textId="77777777" w:rsidR="00C97D9C" w:rsidRDefault="00A0174F">
            <w:r>
              <w:t>Python 3 Certificate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3A1385" w14:textId="77777777" w:rsidR="00C97D9C" w:rsidRDefault="00A0174F">
            <w:r>
              <w:t>Google Launchpad</w:t>
            </w:r>
          </w:p>
        </w:tc>
      </w:tr>
      <w:tr w:rsidR="00C97D9C" w14:paraId="7146E0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D6B913" w14:textId="77777777" w:rsidR="00C97D9C" w:rsidRDefault="00A0174F">
            <w:r>
              <w:t>Python Advanced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86F3E1" w14:textId="77777777" w:rsidR="00C97D9C" w:rsidRDefault="00A0174F">
            <w:r>
              <w:t>Google Launchpad</w:t>
            </w:r>
          </w:p>
        </w:tc>
      </w:tr>
      <w:tr w:rsidR="00C97D9C" w14:paraId="3F401C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28C957" w14:textId="77777777" w:rsidR="00C97D9C" w:rsidRDefault="00A0174F">
            <w:r>
              <w:t>SQL Programming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C0F33D" w14:textId="77777777" w:rsidR="00C97D9C" w:rsidRDefault="00A0174F">
            <w:r>
              <w:t>Google Launchpad</w:t>
            </w:r>
          </w:p>
        </w:tc>
      </w:tr>
      <w:tr w:rsidR="00C97D9C" w14:paraId="32838F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90C8A4" w14:textId="77777777" w:rsidR="00C97D9C" w:rsidRDefault="00A0174F">
            <w:r>
              <w:lastRenderedPageBreak/>
              <w:t>Series 57 - Securities Trader Representative Exam License (previously held)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6E0A07" w14:textId="77777777" w:rsidR="00C97D9C" w:rsidRDefault="00A0174F">
            <w:r>
              <w:t>FINRA</w:t>
            </w:r>
          </w:p>
        </w:tc>
      </w:tr>
      <w:tr w:rsidR="00C97D9C" w14:paraId="4231F7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197D80" w14:textId="77777777" w:rsidR="00C97D9C" w:rsidRDefault="00A0174F">
            <w:r>
              <w:t>Social Media Marketing Certification 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F09FDE" w14:textId="77777777" w:rsidR="00C97D9C" w:rsidRDefault="00A0174F">
            <w:r>
              <w:t>Google Launchpad</w:t>
            </w:r>
          </w:p>
        </w:tc>
      </w:tr>
      <w:tr w:rsidR="00C97D9C" w14:paraId="1B0BB1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2A35D" w14:textId="77777777" w:rsidR="00C97D9C" w:rsidRDefault="00A0174F">
            <w:r>
              <w:t xml:space="preserve">Solidity Programming for </w:t>
            </w:r>
            <w:proofErr w:type="spellStart"/>
            <w:r>
              <w:t>Ethereum</w:t>
            </w:r>
            <w:proofErr w:type="spellEnd"/>
            <w:r>
              <w:t xml:space="preserve"> </w:t>
            </w:r>
            <w:proofErr w:type="spellStart"/>
            <w:r>
              <w:t>Blockchain</w:t>
            </w:r>
            <w:proofErr w:type="spellEnd"/>
            <w:r>
              <w:t xml:space="preserve">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41D817" w14:textId="77777777" w:rsidR="00C97D9C" w:rsidRDefault="00A0174F">
            <w:r>
              <w:t>Google Launchpad</w:t>
            </w:r>
          </w:p>
        </w:tc>
      </w:tr>
      <w:tr w:rsidR="00C97D9C" w14:paraId="70900E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AF63A7" w14:textId="77777777" w:rsidR="00C97D9C" w:rsidRDefault="00A0174F">
            <w:r>
              <w:t>Unity Programming Certificate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8EC108" w14:textId="77777777" w:rsidR="00C97D9C" w:rsidRDefault="00A0174F">
            <w:r>
              <w:t>Google Launchpad</w:t>
            </w:r>
          </w:p>
        </w:tc>
      </w:tr>
      <w:tr w:rsidR="00C97D9C" w14:paraId="5F6E0B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90A4BE" w14:textId="77777777" w:rsidR="00C97D9C" w:rsidRDefault="00A0174F">
            <w:r>
              <w:t>Website Building Certification 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0D0463" w14:textId="77777777" w:rsidR="00C97D9C" w:rsidRDefault="00A0174F">
            <w:r>
              <w:t>Google Launchpad</w:t>
            </w:r>
          </w:p>
        </w:tc>
      </w:tr>
      <w:tr w:rsidR="00C97D9C" w14:paraId="266B2B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A8F251" w14:textId="77777777" w:rsidR="00C97D9C" w:rsidRDefault="00A0174F">
            <w:proofErr w:type="spellStart"/>
            <w:r>
              <w:t>WooCommerce</w:t>
            </w:r>
            <w:proofErr w:type="spellEnd"/>
            <w:r>
              <w:t xml:space="preserve"> Themes 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64D5CF" w14:textId="77777777" w:rsidR="00C97D9C" w:rsidRDefault="00A0174F">
            <w:r>
              <w:t>[Issuing Organization]</w:t>
            </w:r>
          </w:p>
        </w:tc>
      </w:tr>
    </w:tbl>
    <w:p w14:paraId="7870F4BD" w14:textId="77777777" w:rsidR="00C97D9C" w:rsidRDefault="0083714D">
      <w:r>
        <w:rPr>
          <w:noProof/>
        </w:rPr>
      </w:r>
      <w:r w:rsidR="0083714D">
        <w:rPr>
          <w:noProof/>
        </w:rPr>
        <w:pict w14:anchorId="1FB81440">
          <v:rect id="_x0000_i1035" style="width:0;height:0" o:hralign="center" o:hrstd="t" o:hr="t" fillcolor="gray" stroked="f">
            <v:path strokeok="f"/>
          </v:rect>
        </w:pict>
      </w:r>
    </w:p>
    <w:p w14:paraId="2069E0B0" w14:textId="77777777" w:rsidR="00C97D9C" w:rsidRDefault="00A0174F">
      <w:pPr>
        <w:pStyle w:val="Heading2"/>
      </w:pPr>
      <w:r>
        <w:t>📚 Publications</w:t>
      </w:r>
    </w:p>
    <w:p w14:paraId="18DD7451" w14:textId="77777777" w:rsidR="00C97D9C" w:rsidRDefault="00A0174F">
      <w:pPr>
        <w:numPr>
          <w:ilvl w:val="0"/>
          <w:numId w:val="8"/>
        </w:numPr>
      </w:pPr>
      <w:r>
        <w:rPr>
          <w:b/>
        </w:rPr>
        <w:t>Cryptocurrency – Starter's Guide for Traders and Investors</w:t>
      </w:r>
      <w:r>
        <w:br/>
        <w:t>ISBN: 978-1-63901-260-2</w:t>
      </w:r>
      <w:r>
        <w:br/>
        <w:t xml:space="preserve">Publisher: </w:t>
      </w:r>
      <w:proofErr w:type="spellStart"/>
      <w:r>
        <w:t>Primedia</w:t>
      </w:r>
      <w:proofErr w:type="spellEnd"/>
      <w:r>
        <w:br/>
        <w:t>Publication Date: May 2021</w:t>
      </w:r>
      <w:r>
        <w:br/>
      </w:r>
      <w:hyperlink r:id="rId9" w:history="1">
        <w:r>
          <w:rPr>
            <w:rStyle w:val="Hyperlink"/>
          </w:rPr>
          <w:t>Available at: https://cryptocurrency-book.com/</w:t>
        </w:r>
      </w:hyperlink>
    </w:p>
    <w:sectPr w:rsidR="00C97D9C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0000002"/>
    <w:multiLevelType w:val="multilevel"/>
    <w:tmpl w:val="00000000"/>
    <w:name w:val="Bulleted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0000003"/>
    <w:multiLevelType w:val="multilevel"/>
    <w:tmpl w:val="00000000"/>
    <w:name w:val="Bulleted_2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0000004"/>
    <w:multiLevelType w:val="multilevel"/>
    <w:tmpl w:val="00000000"/>
    <w:name w:val="Bulleted_3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0000005"/>
    <w:multiLevelType w:val="multilevel"/>
    <w:tmpl w:val="00000000"/>
    <w:name w:val="Bulleted_4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00000006"/>
    <w:multiLevelType w:val="multilevel"/>
    <w:tmpl w:val="00000000"/>
    <w:name w:val="Bulleted_5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0000007"/>
    <w:multiLevelType w:val="multilevel"/>
    <w:tmpl w:val="00000000"/>
    <w:name w:val="Bulleted_6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0000008"/>
    <w:multiLevelType w:val="multilevel"/>
    <w:tmpl w:val="00000000"/>
    <w:name w:val="Bulleted_7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56611590">
    <w:abstractNumId w:val="0"/>
  </w:num>
  <w:num w:numId="2" w16cid:durableId="409154646">
    <w:abstractNumId w:val="1"/>
  </w:num>
  <w:num w:numId="3" w16cid:durableId="494804612">
    <w:abstractNumId w:val="2"/>
  </w:num>
  <w:num w:numId="4" w16cid:durableId="695740020">
    <w:abstractNumId w:val="3"/>
  </w:num>
  <w:num w:numId="5" w16cid:durableId="1028489125">
    <w:abstractNumId w:val="4"/>
  </w:num>
  <w:num w:numId="6" w16cid:durableId="1636787120">
    <w:abstractNumId w:val="5"/>
  </w:num>
  <w:num w:numId="7" w16cid:durableId="1574047142">
    <w:abstractNumId w:val="6"/>
  </w:num>
  <w:num w:numId="8" w16cid:durableId="1428577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9C"/>
    <w:rsid w:val="00413EE7"/>
    <w:rsid w:val="0083714D"/>
    <w:rsid w:val="008815CE"/>
    <w:rsid w:val="00A0174F"/>
    <w:rsid w:val="00C97D9C"/>
    <w:rsid w:val="00EC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52312E9"/>
  <w15:docId w15:val="{00AC19C9-F1BD-3442-85D6-F5D9704B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InlineCode">
    <w:name w:val="InlineCode"/>
    <w:aliases w:val="Style6"/>
    <w:rPr>
      <w:rFonts w:ascii="Consolas" w:eastAsia="Consolas" w:hAnsi="Consolas" w:cs="Consolas"/>
      <w:color w:val="C7254E"/>
      <w:sz w:val="20"/>
      <w:szCs w:val="20"/>
      <w:highlight w:val="white"/>
    </w:rPr>
  </w:style>
  <w:style w:type="table" w:styleId="TableGrid">
    <w:name w:val="Table Grid"/>
    <w:tblPr>
      <w:tblInd w:w="0" w:type="dxa"/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bertoeisenlohr/details/projects/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linkedin.com/in/robertoeisenlohr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abfs.tech" TargetMode="External" /><Relationship Id="rId11" Type="http://schemas.openxmlformats.org/officeDocument/2006/relationships/theme" Target="theme/theme1.xml" /><Relationship Id="rId5" Type="http://schemas.openxmlformats.org/officeDocument/2006/relationships/hyperlink" Target="mailto:admin@abfs.tech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cryptocurrency-book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Knda" typeface="Tunga"/>
        <a:font script="Hebr" typeface="Times New Roman"/>
        <a:font script="Guru" typeface="Raavi"/>
        <a:font script="Hant" typeface="新細明體"/>
        <a:font script="Mlym" typeface="Kartika"/>
        <a:font script="Taml" typeface="Latha"/>
        <a:font script="Sinh" typeface="Iskoola Pota"/>
        <a:font script="Ethi" typeface="Nyala"/>
        <a:font script="Tibt" typeface="Microsoft Himalaya"/>
        <a:font script="Thaa" typeface="MV Boli"/>
        <a:font script="Khmr" typeface="MoolBoran"/>
        <a:font script="Beng" typeface="Vrinda"/>
        <a:font script="Mong" typeface="Mongolian Baiti"/>
        <a:font script="Jpan" typeface="ＭＳ ゴシック"/>
        <a:font script="Hang" typeface="맑은 고딕"/>
        <a:font script="Gujr" typeface="Shruti"/>
        <a:font script="Syrc" typeface="Estrangelo Edessa"/>
        <a:font script="Telu" typeface="Gautami"/>
        <a:font script="Hans" typeface="宋体"/>
        <a:font script="Orya" typeface="Kalinga"/>
        <a:font script="Thai" typeface="Angsana New"/>
        <a:font script="Cans" typeface="Euphemia"/>
        <a:font script="Arab" typeface="Times New Roman"/>
        <a:font script="Viet" typeface="Times New Roman"/>
        <a:font script="Laoo" typeface="DokChampa"/>
        <a:font script="Deva" typeface="Mangal"/>
        <a:font script="Uigh" typeface="Microsoft Uighur"/>
        <a:font script="Cher" typeface="Plantagenet Cherokee"/>
        <a:font script="Yiii" typeface="Microsoft Yi Baiti"/>
      </a:majorFont>
      <a:minorFont>
        <a:latin typeface="Calibri"/>
        <a:ea typeface=""/>
        <a:cs typeface=""/>
        <a:font script="Knda" typeface="Tunga"/>
        <a:font script="Hebr" typeface="Arial"/>
        <a:font script="Guru" typeface="Raavi"/>
        <a:font script="Hant" typeface="新細明體"/>
        <a:font script="Mlym" typeface="Kartika"/>
        <a:font script="Taml" typeface="Latha"/>
        <a:font script="Sinh" typeface="Iskoola Pota"/>
        <a:font script="Ethi" typeface="Nyala"/>
        <a:font script="Tibt" typeface="Microsoft Himalaya"/>
        <a:font script="Thaa" typeface="MV Boli"/>
        <a:font script="Khmr" typeface="DaunPenh"/>
        <a:font script="Beng" typeface="Vrinda"/>
        <a:font script="Mong" typeface="Mongolian Baiti"/>
        <a:font script="Jpan" typeface="ＭＳ 明朝"/>
        <a:font script="Hang" typeface="맑은 고딕"/>
        <a:font script="Gujr" typeface="Shruti"/>
        <a:font script="Syrc" typeface="Estrangelo Edessa"/>
        <a:font script="Telu" typeface="Gautami"/>
        <a:font script="Hans" typeface="宋体"/>
        <a:font script="Orya" typeface="Kalinga"/>
        <a:font script="Thai" typeface="Cordia New"/>
        <a:font script="Cans" typeface="Euphemia"/>
        <a:font script="Arab" typeface="Arial"/>
        <a:font script="Viet" typeface="Arial"/>
        <a:font script="Laoo" typeface="DokChampa"/>
        <a:font script="Deva" typeface="Mangal"/>
        <a:font script="Uigh" typeface="Microsoft Uighur"/>
        <a:font script="Cher" typeface="Plantagenet Cherokee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 Coder</cp:lastModifiedBy>
  <cp:revision>2</cp:revision>
  <dcterms:created xsi:type="dcterms:W3CDTF">2025-11-07T20:35:00Z</dcterms:created>
  <dcterms:modified xsi:type="dcterms:W3CDTF">2025-11-07T20:35:00Z</dcterms:modified>
</cp:coreProperties>
</file>